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7DB91" w14:textId="77777777" w:rsidR="00A9204E" w:rsidRDefault="00C4021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7DF257" wp14:editId="5BC6D65C">
                <wp:simplePos x="0" y="0"/>
                <wp:positionH relativeFrom="column">
                  <wp:posOffset>-217805</wp:posOffset>
                </wp:positionH>
                <wp:positionV relativeFrom="paragraph">
                  <wp:posOffset>520067</wp:posOffset>
                </wp:positionV>
                <wp:extent cx="102235" cy="390525"/>
                <wp:effectExtent l="0" t="10795" r="20320" b="39370"/>
                <wp:wrapNone/>
                <wp:docPr id="5" name="Up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2235" cy="390525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13B27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5" o:spid="_x0000_s1026" type="#_x0000_t68" style="position:absolute;margin-left:-17.15pt;margin-top:40.95pt;width:8.05pt;height:30.7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" adj="2827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1A70B1" wp14:editId="6F623E5E">
                <wp:simplePos x="0" y="0"/>
                <wp:positionH relativeFrom="column">
                  <wp:posOffset>1514475</wp:posOffset>
                </wp:positionH>
                <wp:positionV relativeFrom="paragraph">
                  <wp:posOffset>1285875</wp:posOffset>
                </wp:positionV>
                <wp:extent cx="485775" cy="190500"/>
                <wp:effectExtent l="19050" t="57150" r="0" b="190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1905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BCDB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19.25pt;margin-top:101.25pt;width:38.25pt;height:1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FF96F5" wp14:editId="364F03C1">
                <wp:simplePos x="0" y="0"/>
                <wp:positionH relativeFrom="column">
                  <wp:posOffset>1514475</wp:posOffset>
                </wp:positionH>
                <wp:positionV relativeFrom="paragraph">
                  <wp:posOffset>1476375</wp:posOffset>
                </wp:positionV>
                <wp:extent cx="485775" cy="190500"/>
                <wp:effectExtent l="19050" t="57150" r="0" b="190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1905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725BC" id="Straight Arrow Connector 12" o:spid="_x0000_s1026" type="#_x0000_t32" style="position:absolute;margin-left:119.25pt;margin-top:116.25pt;width:38.25pt;height:1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4FD949" wp14:editId="624F74A6">
                <wp:simplePos x="0" y="0"/>
                <wp:positionH relativeFrom="column">
                  <wp:posOffset>-723900</wp:posOffset>
                </wp:positionH>
                <wp:positionV relativeFrom="paragraph">
                  <wp:posOffset>1476375</wp:posOffset>
                </wp:positionV>
                <wp:extent cx="2152650" cy="39052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91E72" w14:textId="77777777" w:rsidR="00C40217" w:rsidRPr="00C40217" w:rsidRDefault="00C40217" w:rsidP="00C40217">
                            <w:pPr>
                              <w:rPr>
                                <w:sz w:val="18"/>
                                <w:lang w:val="es-MX"/>
                              </w:rPr>
                            </w:pPr>
                            <w:r w:rsidRPr="00C40217">
                              <w:rPr>
                                <w:sz w:val="18"/>
                                <w:lang w:val="es-MX"/>
                              </w:rPr>
                              <w:t>QUE LOS DEFECTOS NO SE REPITAN Y SOLO SE SUMEN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12A4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57pt;margin-top:116.25pt;width:169.5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" fillcolor="white [3201]" strokeweight=".5pt">
                <v:textbox>
                  <w:txbxContent>
                    <w:p w:rsidR="00C40217" w:rsidRPr="00C40217" w:rsidRDefault="00C40217" w:rsidP="00C40217">
                      <w:pPr>
                        <w:rPr>
                          <w:sz w:val="18"/>
                          <w:lang w:val="es-MX"/>
                        </w:rPr>
                      </w:pPr>
                      <w:r w:rsidRPr="00C40217">
                        <w:rPr>
                          <w:sz w:val="18"/>
                          <w:lang w:val="es-MX"/>
                        </w:rPr>
                        <w:t>QUE LOS DEFECTOS NO SE REPITAN Y SOLO SE SUMEN</w:t>
                      </w:r>
                      <w:r>
                        <w:rPr>
                          <w:sz w:val="18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1179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3AE7D0" wp14:editId="77DBD26D">
                <wp:simplePos x="0" y="0"/>
                <wp:positionH relativeFrom="column">
                  <wp:posOffset>-728345</wp:posOffset>
                </wp:positionH>
                <wp:positionV relativeFrom="paragraph">
                  <wp:posOffset>966470</wp:posOffset>
                </wp:positionV>
                <wp:extent cx="1352550" cy="40957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5CA37F" w14:textId="77777777" w:rsidR="00611797" w:rsidRDefault="00611797" w:rsidP="00611797">
                            <w:pPr>
                              <w:jc w:val="center"/>
                            </w:pPr>
                            <w:r>
                              <w:t>DEFECTOS CRITICOS SUBRAYADOS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-57.35pt;margin-top:76.1pt;width:106.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" fillcolor="white [3201]" strokeweight=".5pt">
                <v:textbox>
                  <w:txbxContent>
                    <w:p w:rsidR="00611797" w:rsidRDefault="00611797" w:rsidP="00611797">
                      <w:pPr>
                        <w:jc w:val="center"/>
                      </w:pPr>
                      <w:r>
                        <w:t>DEFECTOS CRITICOS SUBRAYADOS</w:t>
                      </w:r>
                    </w:p>
                  </w:txbxContent>
                </v:textbox>
              </v:shape>
            </w:pict>
          </mc:Fallback>
        </mc:AlternateContent>
      </w:r>
      <w:r w:rsidR="0061179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4A4D2" wp14:editId="63D3E4A1">
                <wp:simplePos x="0" y="0"/>
                <wp:positionH relativeFrom="column">
                  <wp:posOffset>914400</wp:posOffset>
                </wp:positionH>
                <wp:positionV relativeFrom="paragraph">
                  <wp:posOffset>3238500</wp:posOffset>
                </wp:positionV>
                <wp:extent cx="266700" cy="390525"/>
                <wp:effectExtent l="19050" t="19050" r="38100" b="28575"/>
                <wp:wrapNone/>
                <wp:docPr id="2" name="Up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905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178F6" id="Up Arrow 2" o:spid="_x0000_s1026" type="#_x0000_t68" style="position:absolute;margin-left:1in;margin-top:255pt;width:21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" adj="7376" fillcolor="#5b9bd5 [3204]" strokecolor="#1f4d78 [1604]" strokeweight="1pt"/>
            </w:pict>
          </mc:Fallback>
        </mc:AlternateContent>
      </w:r>
      <w:r w:rsidR="0061179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F6D43F" wp14:editId="623953F8">
                <wp:simplePos x="0" y="0"/>
                <wp:positionH relativeFrom="column">
                  <wp:posOffset>66675</wp:posOffset>
                </wp:positionH>
                <wp:positionV relativeFrom="paragraph">
                  <wp:posOffset>3688715</wp:posOffset>
                </wp:positionV>
                <wp:extent cx="2000250" cy="62865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1DA6" w14:textId="77777777" w:rsidR="00611797" w:rsidRPr="00C40217" w:rsidRDefault="00611797">
                            <w:pPr>
                              <w:rPr>
                                <w:b/>
                                <w:lang w:val="es-MX"/>
                              </w:rPr>
                            </w:pPr>
                            <w:r w:rsidRPr="00C40217">
                              <w:rPr>
                                <w:b/>
                                <w:lang w:val="es-MX"/>
                              </w:rPr>
                              <w:t>FALTAN LOS INSPECTORES QUE NO REPORTEN DEFECTOS EN EL 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5.25pt;margin-top:290.45pt;width:157.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" fillcolor="white [3201]" strokeweight=".5pt">
                <v:textbox>
                  <w:txbxContent>
                    <w:p w:rsidR="00611797" w:rsidRPr="00C40217" w:rsidRDefault="00611797">
                      <w:pPr>
                        <w:rPr>
                          <w:b/>
                          <w:lang w:val="es-MX"/>
                        </w:rPr>
                      </w:pPr>
                      <w:r w:rsidRPr="00C40217">
                        <w:rPr>
                          <w:b/>
                          <w:lang w:val="es-MX"/>
                        </w:rPr>
                        <w:t>FALTAN LOS INSPECTORES QUE NO REPORTEN DEFECTOS EN EL DIA</w:t>
                      </w:r>
                    </w:p>
                  </w:txbxContent>
                </v:textbox>
              </v:shape>
            </w:pict>
          </mc:Fallback>
        </mc:AlternateContent>
      </w:r>
      <w:r w:rsidR="004F5084">
        <w:rPr>
          <w:noProof/>
        </w:rPr>
        <w:drawing>
          <wp:inline distT="0" distB="0" distL="0" distR="0" wp14:anchorId="4C573E30" wp14:editId="49F9A342">
            <wp:extent cx="5823304" cy="3688715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155" cy="37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39B2" w14:textId="77777777" w:rsidR="00611797" w:rsidRDefault="00611797"/>
    <w:p w14:paraId="34D52A58" w14:textId="77777777" w:rsidR="00611797" w:rsidRDefault="00611797"/>
    <w:p w14:paraId="70C65326" w14:textId="77777777" w:rsidR="00611797" w:rsidRDefault="00611797"/>
    <w:p w14:paraId="0370C933" w14:textId="77777777" w:rsidR="00611797" w:rsidRDefault="00611797"/>
    <w:p w14:paraId="18E36EB0" w14:textId="77777777" w:rsidR="00611797" w:rsidRDefault="00611797"/>
    <w:p w14:paraId="681A2283" w14:textId="77777777" w:rsidR="00611797" w:rsidRDefault="00611797"/>
    <w:p w14:paraId="4DAAEDDB" w14:textId="77777777" w:rsidR="00611797" w:rsidRPr="00C40217" w:rsidRDefault="00611797">
      <w:pPr>
        <w:rPr>
          <w:b/>
          <w:lang w:val="es-MX"/>
        </w:rPr>
      </w:pPr>
      <w:r w:rsidRPr="00C40217">
        <w:rPr>
          <w:b/>
          <w:lang w:val="es-MX"/>
        </w:rPr>
        <w:t>QUE SE HAGA UNA LISTA DE DEFECTOS CRITICOS MENSUAL POR TURNO Y/O AREA</w:t>
      </w:r>
    </w:p>
    <w:p w14:paraId="3173C479" w14:textId="77777777" w:rsidR="00611797" w:rsidRPr="00C40217" w:rsidRDefault="00611797">
      <w:pPr>
        <w:rPr>
          <w:b/>
          <w:lang w:val="es-MX"/>
        </w:rPr>
      </w:pPr>
      <w:r w:rsidRPr="00C40217">
        <w:rPr>
          <w:b/>
          <w:lang w:val="es-MX"/>
        </w:rPr>
        <w:t>Ej.</w:t>
      </w:r>
    </w:p>
    <w:p w14:paraId="41452E99" w14:textId="77777777" w:rsidR="00611797" w:rsidRDefault="00611797">
      <w:pPr>
        <w:rPr>
          <w:noProof/>
          <w:lang w:val="es-MX"/>
        </w:rPr>
      </w:pPr>
      <w:r w:rsidRPr="00611797">
        <w:rPr>
          <w:noProof/>
          <w:lang w:val="es-MX"/>
        </w:rPr>
        <w:t xml:space="preserve"> </w:t>
      </w:r>
      <w:r>
        <w:rPr>
          <w:noProof/>
        </w:rPr>
        <w:drawing>
          <wp:inline distT="0" distB="0" distL="0" distR="0" wp14:anchorId="08F9036E" wp14:editId="54054E61">
            <wp:extent cx="4572000" cy="2926772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7590" cy="296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78DA" w14:textId="77777777" w:rsidR="00C35EAA" w:rsidRDefault="00C40217">
      <w:pPr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9CBAA6" wp14:editId="19B16339">
                <wp:simplePos x="0" y="0"/>
                <wp:positionH relativeFrom="column">
                  <wp:posOffset>2714625</wp:posOffset>
                </wp:positionH>
                <wp:positionV relativeFrom="paragraph">
                  <wp:posOffset>342900</wp:posOffset>
                </wp:positionV>
                <wp:extent cx="2505075" cy="78105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5F091F" w14:textId="77777777" w:rsidR="008D1DED" w:rsidRPr="00C40217" w:rsidRDefault="00C40217">
                            <w:pPr>
                              <w:rPr>
                                <w:b/>
                                <w:lang w:val="es-MX"/>
                              </w:rPr>
                            </w:pPr>
                            <w:r w:rsidRPr="00C40217">
                              <w:rPr>
                                <w:b/>
                                <w:lang w:val="es-MX"/>
                              </w:rPr>
                              <w:t>QUE SE REALICE UNA TABLA PARA SABER CUANTAS PIEZAS REVISAN LOS INSPECTORES</w:t>
                            </w:r>
                            <w:r>
                              <w:rPr>
                                <w:b/>
                                <w:lang w:val="es-MX"/>
                              </w:rPr>
                              <w:t xml:space="preserve"> DE CERTIFICACION </w:t>
                            </w:r>
                            <w:r w:rsidRPr="00C40217">
                              <w:rPr>
                                <w:b/>
                                <w:lang w:val="es-MX"/>
                              </w:rPr>
                              <w:t>EN</w:t>
                            </w:r>
                            <w:r>
                              <w:rPr>
                                <w:b/>
                                <w:lang w:val="es-MX"/>
                              </w:rPr>
                              <w:t xml:space="preserve"> CADA TURNO </w:t>
                            </w:r>
                            <w:r w:rsidRPr="00C40217">
                              <w:rPr>
                                <w:b/>
                                <w:lang w:val="es-MX"/>
                              </w:rPr>
                              <w:t>POR MES.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margin-left:213.75pt;margin-top:27pt;width:197.25pt;height:6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" fillcolor="white [3201]" strokeweight=".5pt">
                <v:textbox>
                  <w:txbxContent>
                    <w:p w:rsidR="008D1DED" w:rsidRPr="00C40217" w:rsidRDefault="00C40217">
                      <w:pPr>
                        <w:rPr>
                          <w:b/>
                          <w:lang w:val="es-MX"/>
                        </w:rPr>
                      </w:pPr>
                      <w:r w:rsidRPr="00C40217">
                        <w:rPr>
                          <w:b/>
                          <w:lang w:val="es-MX"/>
                        </w:rPr>
                        <w:t>QUE SE REALICE UNA TABLA PARA SABER CUANTAS PIEZAS REVISAN LOS INSPECTORES</w:t>
                      </w:r>
                      <w:r>
                        <w:rPr>
                          <w:b/>
                          <w:lang w:val="es-MX"/>
                        </w:rPr>
                        <w:t xml:space="preserve"> DE CERTIFICACION </w:t>
                      </w:r>
                      <w:r w:rsidRPr="00C40217">
                        <w:rPr>
                          <w:b/>
                          <w:lang w:val="es-MX"/>
                        </w:rPr>
                        <w:t>EN</w:t>
                      </w:r>
                      <w:r>
                        <w:rPr>
                          <w:b/>
                          <w:lang w:val="es-MX"/>
                        </w:rPr>
                        <w:t xml:space="preserve"> CADA TURNO </w:t>
                      </w:r>
                      <w:r w:rsidRPr="00C40217">
                        <w:rPr>
                          <w:b/>
                          <w:lang w:val="es-MX"/>
                        </w:rPr>
                        <w:t>POR MES.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385148" wp14:editId="1C930D40">
                <wp:simplePos x="0" y="0"/>
                <wp:positionH relativeFrom="column">
                  <wp:posOffset>2400300</wp:posOffset>
                </wp:positionH>
                <wp:positionV relativeFrom="paragraph">
                  <wp:posOffset>447675</wp:posOffset>
                </wp:positionV>
                <wp:extent cx="238125" cy="161925"/>
                <wp:effectExtent l="19050" t="19050" r="28575" b="47625"/>
                <wp:wrapNone/>
                <wp:docPr id="10" name="Lef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464A4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0" o:spid="_x0000_s1026" type="#_x0000_t66" style="position:absolute;margin-left:189pt;margin-top:35.25pt;width:18.75pt;height:1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" adj="7344" fillcolor="#5b9bd5 [3204]" strokecolor="#1f4d78 [1604]" strokeweight="1pt"/>
            </w:pict>
          </mc:Fallback>
        </mc:AlternateContent>
      </w:r>
      <w:r w:rsidR="008D1DED">
        <w:rPr>
          <w:noProof/>
        </w:rPr>
        <w:drawing>
          <wp:inline distT="0" distB="0" distL="0" distR="0" wp14:anchorId="50701EC6" wp14:editId="7859798D">
            <wp:extent cx="2400300" cy="266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11CB" w14:textId="77777777" w:rsidR="00C40217" w:rsidRDefault="00C40217">
      <w:pPr>
        <w:rPr>
          <w:lang w:val="es-MX"/>
        </w:rPr>
      </w:pPr>
    </w:p>
    <w:p w14:paraId="6A3D8757" w14:textId="77777777" w:rsidR="00C40217" w:rsidRPr="00611797" w:rsidRDefault="00C40217">
      <w:pPr>
        <w:rPr>
          <w:lang w:val="es-MX"/>
        </w:rPr>
      </w:pPr>
    </w:p>
    <w:sectPr w:rsidR="00C40217" w:rsidRPr="00611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084"/>
    <w:rsid w:val="004F5084"/>
    <w:rsid w:val="00611797"/>
    <w:rsid w:val="00645252"/>
    <w:rsid w:val="006D3D74"/>
    <w:rsid w:val="0083569A"/>
    <w:rsid w:val="008D1DED"/>
    <w:rsid w:val="00A9204E"/>
    <w:rsid w:val="00AE4B9A"/>
    <w:rsid w:val="00C35EAA"/>
    <w:rsid w:val="00C4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814E"/>
  <w15:chartTrackingRefBased/>
  <w15:docId w15:val="{C9AFD54D-DE21-45C0-A813-D9DD9311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Ttulo1">
    <w:name w:val="heading 1"/>
    <w:basedOn w:val="Normal"/>
    <w:next w:val="Normal"/>
    <w:link w:val="Ttulo1C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645252"/>
    <w:rPr>
      <w:i/>
      <w:iCs/>
      <w:color w:val="1F4E79" w:themeColor="accent1" w:themeShade="8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252"/>
    <w:rPr>
      <w:i/>
      <w:iCs/>
      <w:color w:val="1F4E79" w:themeColor="accent1" w:themeShade="80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645252"/>
    <w:rPr>
      <w:color w:val="1F4E79" w:themeColor="accent1" w:themeShade="80"/>
      <w:u w:val="single"/>
    </w:rPr>
  </w:style>
  <w:style w:type="character" w:styleId="Hipervnculovisitado">
    <w:name w:val="FollowedHyperlink"/>
    <w:basedOn w:val="Fuentedeprrafopredeter"/>
    <w:uiPriority w:val="99"/>
    <w:unhideWhenUsed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252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45252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45252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45252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5252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5252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525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5252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45252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45252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45252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45252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45252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45252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45252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45252"/>
    <w:rPr>
      <w:rFonts w:ascii="Consolas" w:hAnsi="Consolas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645252"/>
    <w:rPr>
      <w:color w:val="3B3838" w:themeColor="background2" w:themeShade="40"/>
    </w:rPr>
  </w:style>
  <w:style w:type="paragraph" w:styleId="Encabezado">
    <w:name w:val="header"/>
    <w:basedOn w:val="Normal"/>
    <w:link w:val="EncabezadoCar"/>
    <w:uiPriority w:val="99"/>
    <w:semiHidden/>
    <w:unhideWhenUsed/>
    <w:rsid w:val="006D3D74"/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3D74"/>
  </w:style>
  <w:style w:type="paragraph" w:styleId="Piedepgina">
    <w:name w:val="footer"/>
    <w:basedOn w:val="Normal"/>
    <w:link w:val="PiedepginaCar"/>
    <w:uiPriority w:val="99"/>
    <w:semiHidden/>
    <w:unhideWhenUsed/>
    <w:rsid w:val="006D3D74"/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3D74"/>
  </w:style>
  <w:style w:type="paragraph" w:styleId="TD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aC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4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DanaC</dc:creator>
  <cp:keywords/>
  <dc:description/>
  <cp:lastModifiedBy>Francisco Esteban</cp:lastModifiedBy>
  <cp:revision>2</cp:revision>
  <dcterms:created xsi:type="dcterms:W3CDTF">2021-10-29T18:55:00Z</dcterms:created>
  <dcterms:modified xsi:type="dcterms:W3CDTF">2021-10-29T18:55:00Z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